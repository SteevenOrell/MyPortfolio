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FC7901" w:rsidRPr="000C3859" w14:paraId="3DE76D07" w14:textId="77777777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ED9F86" w14:textId="77777777" w:rsidR="00FC7901" w:rsidRDefault="00FC7901">
            <w:pPr>
              <w:rPr>
                <w:rFonts w:ascii="Blinker" w:eastAsia="Blinker" w:hAnsi="Blinker" w:cs="Blinker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480" w:type="dxa"/>
              <w:left w:w="0" w:type="dxa"/>
              <w:bottom w:w="400" w:type="dxa"/>
              <w:right w:w="0" w:type="dxa"/>
            </w:tcMar>
            <w:hideMark/>
          </w:tcPr>
          <w:p w14:paraId="190DAEC0" w14:textId="77777777" w:rsidR="00FC7901" w:rsidRDefault="00DC3910">
            <w:pPr>
              <w:pStyle w:val="documentnamediv"/>
              <w:spacing w:line="820" w:lineRule="exact"/>
              <w:ind w:left="480"/>
              <w:rPr>
                <w:rStyle w:val="divdocumentdivname"/>
                <w:rFonts w:ascii="Blinker" w:eastAsia="Blinker" w:hAnsi="Blinker" w:cs="Blinker"/>
                <w:b/>
                <w:bCs/>
                <w:color w:val="FFFFFF"/>
                <w:spacing w:val="10"/>
                <w:sz w:val="72"/>
                <w:szCs w:val="72"/>
              </w:rPr>
            </w:pPr>
            <w:r>
              <w:rPr>
                <w:rStyle w:val="documentnamefName"/>
                <w:rFonts w:ascii="Blinker" w:eastAsia="Blinker" w:hAnsi="Blinker" w:cs="Blinker"/>
                <w:color w:val="FFFFFF"/>
                <w:spacing w:val="10"/>
                <w:sz w:val="72"/>
                <w:szCs w:val="72"/>
              </w:rPr>
              <w:t>Steeven Orell</w:t>
            </w:r>
            <w:r>
              <w:rPr>
                <w:rStyle w:val="span"/>
                <w:rFonts w:ascii="Blinker" w:eastAsia="Blinker" w:hAnsi="Blinker" w:cs="Blinker"/>
                <w:b/>
                <w:bCs/>
                <w:color w:val="FFFFFF"/>
                <w:spacing w:val="10"/>
                <w:sz w:val="72"/>
                <w:szCs w:val="72"/>
              </w:rPr>
              <w:t xml:space="preserve"> WEMIN</w:t>
            </w:r>
          </w:p>
          <w:p w14:paraId="3CF5B1C6" w14:textId="77777777" w:rsidR="00FC7901" w:rsidRDefault="00DC3910">
            <w:pPr>
              <w:pStyle w:val="documentnamediv"/>
              <w:spacing w:line="420" w:lineRule="atLeast"/>
              <w:ind w:left="480"/>
              <w:rPr>
                <w:rStyle w:val="divdocumentdivname"/>
                <w:rFonts w:ascii="Blinker" w:eastAsia="Blinker" w:hAnsi="Blinker" w:cs="Blinker"/>
                <w:color w:val="FFFFFF"/>
                <w:spacing w:val="10"/>
                <w:sz w:val="32"/>
                <w:szCs w:val="32"/>
              </w:rPr>
            </w:pPr>
            <w:r>
              <w:rPr>
                <w:rStyle w:val="divdocumentdivname"/>
                <w:rFonts w:ascii="Blinker" w:eastAsia="Blinker" w:hAnsi="Blinker" w:cs="Blinker"/>
                <w:color w:val="FFFFFF"/>
                <w:spacing w:val="10"/>
                <w:sz w:val="32"/>
                <w:szCs w:val="32"/>
              </w:rPr>
              <w:t>Junior Software Developer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3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600"/>
            </w:tblGrid>
            <w:tr w:rsidR="00FC7901" w:rsidRPr="000C3859" w14:paraId="5813CA29" w14:textId="77777777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B1D159" w14:textId="77777777" w:rsidR="00FC7901" w:rsidRDefault="00DC3910">
                  <w:pPr>
                    <w:pStyle w:val="divdocumentdivaddressdivParagraph"/>
                    <w:spacing w:line="100" w:lineRule="atLeast"/>
                    <w:ind w:left="480"/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6"/>
                      <w:szCs w:val="6"/>
                    </w:rPr>
                    <w:t> </w:t>
                  </w:r>
                </w:p>
                <w:p w14:paraId="18B903B3" w14:textId="77777777" w:rsidR="00FC7901" w:rsidRDefault="00DC391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  <w:t>Toronto, ON, Canada</w:t>
                  </w:r>
                </w:p>
                <w:p w14:paraId="0CCF9EA1" w14:textId="77777777" w:rsidR="00FC7901" w:rsidRDefault="00DC391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2"/>
                      <w:szCs w:val="22"/>
                    </w:rPr>
                    <w:t>647 906 7758</w:t>
                  </w:r>
                </w:p>
                <w:p w14:paraId="14054D99" w14:textId="77777777" w:rsidR="00FC7901" w:rsidRPr="000C3859" w:rsidRDefault="00DC391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22"/>
                      <w:szCs w:val="22"/>
                      <w:lang w:val="fr-FR"/>
                    </w:rPr>
                  </w:pPr>
                  <w:r w:rsidRPr="000C3859">
                    <w:rPr>
                      <w:rStyle w:val="txtBold"/>
                      <w:rFonts w:ascii="Blinker" w:eastAsia="Blinker" w:hAnsi="Blinker" w:cs="Blinker"/>
                      <w:color w:val="FFFFFF"/>
                      <w:sz w:val="22"/>
                      <w:szCs w:val="22"/>
                      <w:lang w:val="fr-FR"/>
                    </w:rPr>
                    <w:t xml:space="preserve">E-mail </w:t>
                  </w:r>
                  <w:r w:rsidRPr="000C3859">
                    <w:rPr>
                      <w:rStyle w:val="span"/>
                      <w:rFonts w:ascii="Blinker" w:eastAsia="Blinker" w:hAnsi="Blinker" w:cs="Blinker"/>
                      <w:color w:val="FFFFFF"/>
                      <w:sz w:val="22"/>
                      <w:szCs w:val="22"/>
                      <w:lang w:val="fr-FR"/>
                    </w:rPr>
                    <w:t>steevyorelljunior@gmail.com</w:t>
                  </w:r>
                </w:p>
              </w:tc>
              <w:tc>
                <w:tcPr>
                  <w:tcW w:w="6600" w:type="dxa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hideMark/>
                </w:tcPr>
                <w:p w14:paraId="2A7EA885" w14:textId="77777777" w:rsidR="00FC7901" w:rsidRPr="000C3859" w:rsidRDefault="00DC3910">
                  <w:pPr>
                    <w:pStyle w:val="divdocumentdivaddressdivParagraph"/>
                    <w:spacing w:line="100" w:lineRule="atLeast"/>
                    <w:ind w:right="480"/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6"/>
                      <w:szCs w:val="6"/>
                      <w:lang w:val="fr-FR"/>
                    </w:rPr>
                  </w:pPr>
                  <w:r w:rsidRPr="000C3859">
                    <w:rPr>
                      <w:rStyle w:val="divdocumentdivaddressdiv"/>
                      <w:rFonts w:ascii="Blinker" w:eastAsia="Blinker" w:hAnsi="Blinker" w:cs="Blinker"/>
                      <w:color w:val="FFFFFF"/>
                      <w:sz w:val="6"/>
                      <w:szCs w:val="6"/>
                      <w:lang w:val="fr-FR"/>
                    </w:rPr>
                    <w:t> </w:t>
                  </w:r>
                </w:p>
              </w:tc>
            </w:tr>
          </w:tbl>
          <w:p w14:paraId="0A3F6A8E" w14:textId="77777777" w:rsidR="00FC7901" w:rsidRPr="000C3859" w:rsidRDefault="00FC7901">
            <w:pPr>
              <w:rPr>
                <w:rFonts w:ascii="Blinker" w:eastAsia="Blinker" w:hAnsi="Blinker" w:cs="Blinker"/>
                <w:color w:val="FFFFFF"/>
                <w:sz w:val="22"/>
                <w:szCs w:val="22"/>
                <w:lang w:val="fr-FR"/>
              </w:rPr>
            </w:pPr>
          </w:p>
        </w:tc>
      </w:tr>
    </w:tbl>
    <w:p w14:paraId="724E7C28" w14:textId="77777777" w:rsidR="00FC7901" w:rsidRDefault="00FC7901">
      <w:pPr>
        <w:rPr>
          <w:vanish/>
        </w:rPr>
        <w:sectPr w:rsidR="00FC7901">
          <w:headerReference w:type="default" r:id="rId7"/>
          <w:footerReference w:type="default" r:id="rId8"/>
          <w:pgSz w:w="12240" w:h="15840"/>
          <w:pgMar w:top="0" w:right="480" w:bottom="480" w:left="0" w:header="0" w:footer="0" w:gutter="0"/>
          <w:cols w:space="720"/>
        </w:sectPr>
      </w:pPr>
    </w:p>
    <w:p w14:paraId="47FE09D6" w14:textId="77777777" w:rsidR="00FC7901" w:rsidRDefault="00FC7901">
      <w:pPr>
        <w:rPr>
          <w:vanish/>
        </w:rPr>
      </w:pPr>
    </w:p>
    <w:p w14:paraId="77CC2198" w14:textId="08F3C773" w:rsidR="00FC7901" w:rsidRDefault="00DC3910">
      <w:pPr>
        <w:pStyle w:val="p"/>
        <w:spacing w:before="400" w:line="320" w:lineRule="atLeast"/>
        <w:rPr>
          <w:rFonts w:ascii="Blinker" w:eastAsia="Blinker" w:hAnsi="Blinker" w:cs="Blinker"/>
          <w:sz w:val="22"/>
          <w:szCs w:val="22"/>
        </w:rPr>
      </w:pPr>
      <w:r>
        <w:rPr>
          <w:rFonts w:ascii="Blinker" w:eastAsia="Blinker" w:hAnsi="Blinker" w:cs="Blinker"/>
          <w:sz w:val="22"/>
          <w:szCs w:val="22"/>
        </w:rPr>
        <w:t xml:space="preserve">Graduated student who is constantly seeking for improvements. The </w:t>
      </w:r>
      <w:r>
        <w:rPr>
          <w:rFonts w:ascii="Blinker" w:eastAsia="Blinker" w:hAnsi="Blinker" w:cs="Blinker"/>
          <w:sz w:val="22"/>
          <w:szCs w:val="22"/>
        </w:rPr>
        <w:t xml:space="preserve">objective is to work in industries where computer science is </w:t>
      </w:r>
      <w:r w:rsidR="004F47BE">
        <w:rPr>
          <w:rFonts w:ascii="Blinker" w:eastAsia="Blinker" w:hAnsi="Blinker" w:cs="Blinker"/>
          <w:sz w:val="22"/>
          <w:szCs w:val="22"/>
        </w:rPr>
        <w:t>needed and</w:t>
      </w:r>
      <w:r>
        <w:rPr>
          <w:rFonts w:ascii="Blinker" w:eastAsia="Blinker" w:hAnsi="Blinker" w:cs="Blinker"/>
          <w:sz w:val="22"/>
          <w:szCs w:val="22"/>
        </w:rPr>
        <w:t xml:space="preserve"> want to gain working experience and be familiar with working environment as a Junior Software Developer.</w:t>
      </w:r>
    </w:p>
    <w:p w14:paraId="6D31AFAA" w14:textId="77777777" w:rsidR="00FC7901" w:rsidRDefault="00FC7901">
      <w:pPr>
        <w:spacing w:line="400" w:lineRule="exact"/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FC7901" w14:paraId="3B1974BD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CF8E2" w14:textId="77777777" w:rsidR="00FC7901" w:rsidRDefault="00FC7901">
            <w:pPr>
              <w:pStyle w:val="documentleftmargincellParagraph"/>
              <w:spacing w:line="320" w:lineRule="atLeast"/>
              <w:rPr>
                <w:rStyle w:val="documentleftmargincell"/>
                <w:rFonts w:ascii="Blinker" w:eastAsia="Blinker" w:hAnsi="Blinker" w:cs="Blinker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2654ADC6" w14:textId="77777777" w:rsidR="00FC7901" w:rsidRDefault="00DC3910">
            <w:pPr>
              <w:pStyle w:val="documentparagraphwrapperdivheading"/>
              <w:pBdr>
                <w:bottom w:val="none" w:sz="0" w:space="10" w:color="auto"/>
              </w:pBdr>
              <w:spacing w:line="320" w:lineRule="exact"/>
              <w:ind w:left="500"/>
              <w:rPr>
                <w:rStyle w:val="documentsectionparagraphwrapper"/>
                <w:rFonts w:ascii="Blinker" w:eastAsia="Blinker" w:hAnsi="Blinker" w:cs="Blinker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Blinker" w:eastAsia="Blinker" w:hAnsi="Blinker" w:cs="Blinker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DCD0C55" wp14:editId="4E5EF869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46794" cy="446133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985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  <w:t>Skills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27FDB6D9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9B5D33" w14:textId="77777777" w:rsidR="00FC7901" w:rsidRDefault="00DC3910">
                  <w:pPr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2C6CC4B0" wp14:editId="63C26708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424673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531FF3" w14:textId="77777777" w:rsidR="00FC7901" w:rsidRDefault="00DC3910">
                  <w:pPr>
                    <w:spacing w:line="320" w:lineRule="atLeast"/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React.js</w:t>
                  </w:r>
                </w:p>
              </w:tc>
            </w:tr>
          </w:tbl>
          <w:p w14:paraId="4B5C6930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08A4963E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3C45C8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 wp14:anchorId="33F7889B" wp14:editId="3A406EF6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071405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4DE05A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MongoDB</w:t>
                  </w:r>
                </w:p>
              </w:tc>
            </w:tr>
          </w:tbl>
          <w:p w14:paraId="2D248F2F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3913DB96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5BC90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1312" behindDoc="0" locked="0" layoutInCell="1" allowOverlap="1" wp14:anchorId="54EDA63D" wp14:editId="3C0F47F4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23752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6FCCE3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Node.js</w:t>
                  </w:r>
                </w:p>
              </w:tc>
            </w:tr>
          </w:tbl>
          <w:p w14:paraId="49DBC908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4E95665C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BC1E69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2336" behindDoc="0" locked="0" layoutInCell="1" allowOverlap="1" wp14:anchorId="314834A8" wp14:editId="3A18E2C7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651720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E76834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C#, .Net, Java, Swift</w:t>
                  </w:r>
                </w:p>
              </w:tc>
            </w:tr>
          </w:tbl>
          <w:p w14:paraId="5484BE99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3089CE01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90D1FF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 wp14:anchorId="67C0CCA6" wp14:editId="6A77ECC5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179638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D4D204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Full Stack development</w:t>
                  </w:r>
                </w:p>
              </w:tc>
            </w:tr>
          </w:tbl>
          <w:p w14:paraId="31B0BB14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48ECA137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05C960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4384" behindDoc="0" locked="0" layoutInCell="1" allowOverlap="1" wp14:anchorId="15C3340F" wp14:editId="7CB0EBE7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476467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0B6348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Mobile Application development</w:t>
                  </w:r>
                </w:p>
              </w:tc>
            </w:tr>
          </w:tbl>
          <w:p w14:paraId="38F18F93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49614582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1DD704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 wp14:anchorId="2A56EF8F" wp14:editId="6431177D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742651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CE7B69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Python</w:t>
                  </w:r>
                </w:p>
              </w:tc>
            </w:tr>
          </w:tbl>
          <w:p w14:paraId="33B46851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1764E80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12A7F8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6432" behindDoc="0" locked="0" layoutInCell="1" allowOverlap="1" wp14:anchorId="4A5F0EBF" wp14:editId="3BC58449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0" name="Picture 100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22987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C2A5F2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MySql</w:t>
                  </w:r>
                  <w:proofErr w:type="spellEnd"/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, Oracle</w:t>
                  </w:r>
                </w:p>
              </w:tc>
            </w:tr>
          </w:tbl>
          <w:p w14:paraId="1525B6A6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50920F7E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DCC5EF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7456" behindDoc="0" locked="0" layoutInCell="1" allowOverlap="1" wp14:anchorId="2370C8A0" wp14:editId="38CD6F60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76635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A2548A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Agile Software methodology</w:t>
                  </w:r>
                </w:p>
              </w:tc>
            </w:tr>
          </w:tbl>
          <w:p w14:paraId="0E693B0E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3588CE67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0B393C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8480" behindDoc="0" locked="0" layoutInCell="1" allowOverlap="1" wp14:anchorId="3C369A21" wp14:editId="15C3BF2E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52343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9FB8FF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Data Structure and Algorithm</w:t>
                  </w:r>
                </w:p>
              </w:tc>
            </w:tr>
          </w:tbl>
          <w:p w14:paraId="5C630EFF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243E6BE4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4334B6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9504" behindDoc="0" locked="0" layoutInCell="1" allowOverlap="1" wp14:anchorId="1189FD5D" wp14:editId="75C98E5B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3" name="Picture 100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598896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4A0F6C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HTML5, CSS</w:t>
                  </w:r>
                </w:p>
              </w:tc>
            </w:tr>
          </w:tbl>
          <w:p w14:paraId="09BDD283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176D8782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41A668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0528" behindDoc="0" locked="0" layoutInCell="1" allowOverlap="1" wp14:anchorId="50673464" wp14:editId="2251B992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4" name="Picture 100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878689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99D42D" w14:textId="77777777" w:rsidR="00FC7901" w:rsidRDefault="00DC3910">
                  <w:pP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JavaScript, Typescript</w:t>
                  </w:r>
                </w:p>
              </w:tc>
            </w:tr>
          </w:tbl>
          <w:p w14:paraId="5FF452CD" w14:textId="77777777" w:rsidR="00FC7901" w:rsidRDefault="00FC7901">
            <w:pP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</w:pPr>
          </w:p>
        </w:tc>
      </w:tr>
    </w:tbl>
    <w:p w14:paraId="5AA05093" w14:textId="77777777" w:rsidR="00FC7901" w:rsidRDefault="00FC7901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FC7901" w14:paraId="1E7CA172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3FF00B" w14:textId="77777777" w:rsidR="00FC7901" w:rsidRDefault="00FC7901">
            <w:pPr>
              <w:rPr>
                <w:rFonts w:ascii="Blinker" w:eastAsia="Blinker" w:hAnsi="Blinker" w:cs="Blinker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56E8AB43" w14:textId="77777777" w:rsidR="00FC7901" w:rsidRDefault="00DC3910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Blinker" w:eastAsia="Blinker" w:hAnsi="Blinker" w:cs="Blinker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Blinker" w:eastAsia="Blinker" w:hAnsi="Blinker" w:cs="Blinker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71552" behindDoc="0" locked="0" layoutInCell="1" allowOverlap="1" wp14:anchorId="3448D654" wp14:editId="69532882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419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  <w:t>Languages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7E4ABE68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FF1E4E" w14:textId="77777777" w:rsidR="00FC7901" w:rsidRDefault="00DC3910">
                  <w:pPr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2576" behindDoc="0" locked="0" layoutInCell="1" allowOverlap="1" wp14:anchorId="3645F4D2" wp14:editId="34CDDDDA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6" name="Picture 100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030630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3A5E90" w14:textId="77777777" w:rsidR="00FC7901" w:rsidRDefault="00DC3910">
                  <w:pPr>
                    <w:tabs>
                      <w:tab w:val="right" w:pos="10500"/>
                    </w:tabs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French</w:t>
                  </w:r>
                  <w:r>
                    <w:rPr>
                      <w:rStyle w:val="documentsinglecolumn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ocumentratingRect"/>
                      <w:rFonts w:ascii="Blinker" w:eastAsia="Blinker" w:hAnsi="Blinker" w:cs="Blinker"/>
                      <w:sz w:val="22"/>
                      <w:szCs w:val="22"/>
                    </w:rPr>
                    <w:tab/>
                  </w:r>
                  <w:r>
                    <w:rPr>
                      <w:rStyle w:val="documentratingRect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inline distT="0" distB="0" distL="0" distR="0" wp14:anchorId="58C4CB8F" wp14:editId="10C22536">
                        <wp:extent cx="893588" cy="151875"/>
                        <wp:effectExtent l="0" t="0" r="0" b="0"/>
                        <wp:docPr id="100017" name="Picture 100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317019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77A4FA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FC7901" w14:paraId="092029C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00D4C6" w14:textId="77777777" w:rsidR="00FC7901" w:rsidRDefault="00DC3910">
                  <w:pPr>
                    <w:rPr>
                      <w:rStyle w:val="documentsectiontitle"/>
                      <w:rFonts w:ascii="Blinker" w:eastAsia="Blinker" w:hAnsi="Blinker" w:cs="Blinker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3600" behindDoc="0" locked="0" layoutInCell="1" allowOverlap="1" wp14:anchorId="031A508D" wp14:editId="2390F316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8" name="Picture 100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677617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EF947C" w14:textId="77777777" w:rsidR="00FC7901" w:rsidRDefault="00DC3910">
                  <w:pPr>
                    <w:tabs>
                      <w:tab w:val="right" w:pos="10500"/>
                    </w:tabs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Blinker" w:eastAsia="Blinker" w:hAnsi="Blinker" w:cs="Blinker"/>
                      <w:sz w:val="22"/>
                      <w:szCs w:val="22"/>
                    </w:rPr>
                    <w:t>English</w:t>
                  </w:r>
                  <w:r>
                    <w:rPr>
                      <w:rStyle w:val="documentsinglecolumn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ocumentratingRect"/>
                      <w:rFonts w:ascii="Blinker" w:eastAsia="Blinker" w:hAnsi="Blinker" w:cs="Blinker"/>
                      <w:sz w:val="22"/>
                      <w:szCs w:val="22"/>
                    </w:rPr>
                    <w:tab/>
                  </w:r>
                  <w:r>
                    <w:rPr>
                      <w:rStyle w:val="documentratingRect"/>
                      <w:rFonts w:ascii="Blinker" w:eastAsia="Blinker" w:hAnsi="Blinker" w:cs="Blinker"/>
                      <w:noProof/>
                      <w:sz w:val="22"/>
                      <w:szCs w:val="22"/>
                    </w:rPr>
                    <w:drawing>
                      <wp:inline distT="0" distB="0" distL="0" distR="0" wp14:anchorId="0ACA5FE0" wp14:editId="10CCC66E">
                        <wp:extent cx="893588" cy="151875"/>
                        <wp:effectExtent l="0" t="0" r="0" b="0"/>
                        <wp:docPr id="100019" name="Picture 1000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778866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EE4FEA" w14:textId="77777777" w:rsidR="00FC7901" w:rsidRDefault="00FC7901">
            <w:pP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</w:pPr>
          </w:p>
        </w:tc>
      </w:tr>
    </w:tbl>
    <w:p w14:paraId="2E4A594C" w14:textId="77777777" w:rsidR="00FC7901" w:rsidRDefault="00FC7901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FC7901" w14:paraId="3F07AC4C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508C00" w14:textId="77777777" w:rsidR="00FC7901" w:rsidRDefault="00FC7901">
            <w:pPr>
              <w:rPr>
                <w:rFonts w:ascii="Blinker" w:eastAsia="Blinker" w:hAnsi="Blinker" w:cs="Blinker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2E17E293" w14:textId="77777777" w:rsidR="00FC7901" w:rsidRDefault="00DC3910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Blinker" w:eastAsia="Blinker" w:hAnsi="Blinker" w:cs="Blinker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Blinker" w:eastAsia="Blinker" w:hAnsi="Blinker" w:cs="Blinker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1AE52A54" wp14:editId="64958D1D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0" name="Picture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607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  <w:t xml:space="preserve">Work </w:t>
            </w:r>
            <w: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  <w:t>History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FC7901" w14:paraId="5FF7262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5BDD91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4FFE69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5648" behindDoc="0" locked="0" layoutInCell="1" allowOverlap="1" wp14:anchorId="58537F01" wp14:editId="163C31AB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1" name="Picture 1000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960599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May 2020 - Current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DFC9D9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Blinker" w:eastAsia="Blinker" w:hAnsi="Blinker" w:cs="Blinker"/>
                      <w:b/>
                      <w:bCs/>
                    </w:rPr>
                    <w:t>Junior Software Developer</w:t>
                  </w:r>
                  <w:r>
                    <w:rPr>
                      <w:rStyle w:val="singlecolumnspanpaddedlinenth-child1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</w:p>
                <w:p w14:paraId="0F4F8385" w14:textId="77777777" w:rsidR="00FC7901" w:rsidRDefault="00DC3910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  <w:t>Freelancer, Toronto, ON</w:t>
                  </w:r>
                </w:p>
                <w:p w14:paraId="78753831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Providing online services for clients willing to build:</w:t>
                  </w:r>
                </w:p>
                <w:p w14:paraId="43F99674" w14:textId="77777777" w:rsidR="00FC7901" w:rsidRDefault="00DC3910">
                  <w:pPr>
                    <w:pStyle w:val="documentulli"/>
                    <w:numPr>
                      <w:ilvl w:val="0"/>
                      <w:numId w:val="2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Web applications</w:t>
                  </w:r>
                </w:p>
                <w:p w14:paraId="590DB449" w14:textId="77777777" w:rsidR="00FC7901" w:rsidRDefault="00DC3910">
                  <w:pPr>
                    <w:pStyle w:val="documentulli"/>
                    <w:numPr>
                      <w:ilvl w:val="0"/>
                      <w:numId w:val="2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lastRenderedPageBreak/>
                    <w:t>Mobile applications</w:t>
                  </w:r>
                </w:p>
                <w:p w14:paraId="7DCA2DAE" w14:textId="77777777" w:rsidR="00FC7901" w:rsidRDefault="00DC3910">
                  <w:pPr>
                    <w:pStyle w:val="documentulli"/>
                    <w:numPr>
                      <w:ilvl w:val="0"/>
                      <w:numId w:val="2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Desktop applications</w:t>
                  </w:r>
                </w:p>
                <w:p w14:paraId="50477242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 xml:space="preserve">Providing online services for clients willing to learn 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programming languages such as Java, C#.</w:t>
                  </w:r>
                </w:p>
              </w:tc>
            </w:tr>
          </w:tbl>
          <w:p w14:paraId="27801172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FC7901" w14:paraId="76A8BCA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2A0360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D06639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6672" behindDoc="0" locked="0" layoutInCell="1" allowOverlap="1" wp14:anchorId="1E4A1A9B" wp14:editId="1BEB699A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2" name="Picture 1000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17215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Oct 2019 - Oct 2019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EE655C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Blinker" w:eastAsia="Blinker" w:hAnsi="Blinker" w:cs="Blinker"/>
                      <w:b/>
                      <w:bCs/>
                    </w:rPr>
                    <w:t>Fundraising Representative</w:t>
                  </w:r>
                  <w:r>
                    <w:rPr>
                      <w:rStyle w:val="singlecolumnspanpaddedlinenth-child1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</w:p>
                <w:p w14:paraId="1EB34D4C" w14:textId="77777777" w:rsidR="00FC7901" w:rsidRDefault="00DC3910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  <w:t>Envision fundraising, Toronto, ON</w:t>
                  </w:r>
                </w:p>
                <w:p w14:paraId="5FA90C0A" w14:textId="77777777" w:rsidR="00FC7901" w:rsidRDefault="00DC3910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Register people willing to give money to children with disabilities</w:t>
                  </w:r>
                </w:p>
                <w:p w14:paraId="733FB4A5" w14:textId="77777777" w:rsidR="00FC7901" w:rsidRDefault="00DC3910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 xml:space="preserve">Focused on other volunteer positions for Food 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distribution to homeless persons</w:t>
                  </w:r>
                </w:p>
                <w:p w14:paraId="6E02160D" w14:textId="77777777" w:rsidR="00FC7901" w:rsidRDefault="00DC3910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Teaching French to student</w:t>
                  </w:r>
                </w:p>
                <w:p w14:paraId="6114D127" w14:textId="77777777" w:rsidR="00FC7901" w:rsidRDefault="00DC3910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Teaching mathematics to student, helping orphaned children</w:t>
                  </w:r>
                </w:p>
              </w:tc>
            </w:tr>
          </w:tbl>
          <w:p w14:paraId="425B2E30" w14:textId="77777777" w:rsidR="00FC7901" w:rsidRDefault="00FC7901">
            <w:pP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</w:pPr>
          </w:p>
        </w:tc>
      </w:tr>
    </w:tbl>
    <w:p w14:paraId="2469B6AE" w14:textId="77777777" w:rsidR="00FC7901" w:rsidRDefault="00FC7901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FC7901" w14:paraId="30AABFFE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91E73D" w14:textId="77777777" w:rsidR="00FC7901" w:rsidRDefault="00FC7901">
            <w:pPr>
              <w:pStyle w:val="documentleftmargincellParagraph"/>
              <w:spacing w:line="320" w:lineRule="atLeast"/>
              <w:rPr>
                <w:rStyle w:val="documentleftmargincell"/>
                <w:rFonts w:ascii="Blinker" w:eastAsia="Blinker" w:hAnsi="Blinker" w:cs="Blinker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2660C137" w14:textId="77777777" w:rsidR="00FC7901" w:rsidRDefault="00DC3910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Blinker" w:eastAsia="Blinker" w:hAnsi="Blinker" w:cs="Blinker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Blinker" w:eastAsia="Blinker" w:hAnsi="Blinker" w:cs="Blinker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77696" behindDoc="0" locked="0" layoutInCell="1" allowOverlap="1" wp14:anchorId="313F02C0" wp14:editId="5959565E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3" name="Picture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205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  <w:t>Education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FC7901" w14:paraId="69D42F4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E11B57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E2D9EF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8720" behindDoc="0" locked="0" layoutInCell="1" allowOverlap="1" wp14:anchorId="53532D16" wp14:editId="38F59622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4" name="Picture 1000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88364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Jan 2018 - Apr 2020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CF6CED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Blinker" w:eastAsia="Blinker" w:hAnsi="Blinker" w:cs="Blinker"/>
                    </w:rPr>
                    <w:t xml:space="preserve">Associate of Science: </w:t>
                  </w:r>
                  <w:r>
                    <w:rPr>
                      <w:rStyle w:val="spanprogramline"/>
                      <w:rFonts w:ascii="Blinker" w:eastAsia="Blinker" w:hAnsi="Blinker" w:cs="Blinker"/>
                    </w:rPr>
                    <w:t>Computer Analyst Programmer Program</w:t>
                  </w:r>
                  <w:r>
                    <w:rPr>
                      <w:rStyle w:val="singlecolumnspanpaddedlinenth-child1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</w:p>
                <w:p w14:paraId="5392CEC3" w14:textId="77777777" w:rsidR="00FC7901" w:rsidRDefault="00DC3910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  <w:t>George Brown College - Toronto</w:t>
                  </w:r>
                </w:p>
                <w:p w14:paraId="4212E2AF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Dean's Honour List for 3.5+ GPA</w:t>
                  </w:r>
                </w:p>
                <w:p w14:paraId="698F373A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Third year</w:t>
                  </w:r>
                </w:p>
                <w:p w14:paraId="36469C3D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Building a chat application using Mongo, Node.js, socket.io, React.js</w:t>
                  </w:r>
                </w:p>
                <w:p w14:paraId="4DE4A6C7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Building project in IOS mobile devices using Swift</w:t>
                  </w:r>
                </w:p>
                <w:p w14:paraId="57DEF93B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Full Stack Development (Building MEAN and MERN stack application)</w:t>
                  </w:r>
                </w:p>
                <w:p w14:paraId="200C3D94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Project Capstone (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Pocket Meal system which is an android application to help needful person to communicate with donors to get food.) using Java and Android Studio IDE</w:t>
                  </w:r>
                </w:p>
                <w:p w14:paraId="10A314E2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Building multiple Mobile application using Java such as Real time Running Track application</w:t>
                  </w:r>
                </w:p>
                <w:p w14:paraId="5B64EBD4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Web Applica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tion using java with Eclipse</w:t>
                  </w:r>
                </w:p>
                <w:p w14:paraId="49B81A07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DevOps</w:t>
                  </w:r>
                </w:p>
                <w:p w14:paraId="36CB5B9B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 xml:space="preserve">· Machine Learning introduction (Building projects using python,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Keras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)</w:t>
                  </w:r>
                </w:p>
                <w:p w14:paraId="328613B7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Introduction to AI</w:t>
                  </w:r>
                </w:p>
                <w:p w14:paraId="5CAF151E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Introduction to Cybersecurity</w:t>
                  </w:r>
                </w:p>
                <w:p w14:paraId="43C9FE3C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Second year</w:t>
                  </w:r>
                </w:p>
                <w:p w14:paraId="372B1193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Data Structure and Algorithm</w:t>
                  </w:r>
                </w:p>
                <w:p w14:paraId="0A4DFCB6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 xml:space="preserve">· Projects C# (rigorous building and 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testing of airlines application)</w:t>
                  </w:r>
                </w:p>
                <w:p w14:paraId="6CE49075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.NET, Java, and OOP</w:t>
                  </w:r>
                </w:p>
                <w:p w14:paraId="1786B724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Software design process</w:t>
                  </w:r>
                </w:p>
                <w:p w14:paraId="262CA371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Agile methodology</w:t>
                  </w:r>
                </w:p>
                <w:p w14:paraId="1986E4D8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PHP (project using Laravel framework)</w:t>
                  </w:r>
                </w:p>
                <w:p w14:paraId="6705EE2F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Python projects using PyCharm</w:t>
                  </w:r>
                </w:p>
                <w:p w14:paraId="698F785C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 xml:space="preserve">· Database Management using Oracle (rigorous analyzation of small library database </w:t>
                  </w: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to provide requirements needed)</w:t>
                  </w:r>
                </w:p>
                <w:p w14:paraId="400941DB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First year</w:t>
                  </w:r>
                </w:p>
                <w:p w14:paraId="3E303FA2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First individual project using languages (JavaScript, C#)</w:t>
                  </w:r>
                </w:p>
                <w:p w14:paraId="5C05F1DB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Database Management using MySQL</w:t>
                  </w:r>
                </w:p>
                <w:p w14:paraId="6B1C4DC0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HTML5, CSS</w:t>
                  </w:r>
                </w:p>
                <w:p w14:paraId="37DFADDF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CCNA certificate introduction to network: routing and switching</w:t>
                  </w:r>
                </w:p>
                <w:p w14:paraId="1B1E05E0" w14:textId="77777777" w:rsidR="00FC7901" w:rsidRDefault="00DC3910">
                  <w:pPr>
                    <w:pStyle w:val="p"/>
                    <w:spacing w:line="320" w:lineRule="atLeast"/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2"/>
                      <w:szCs w:val="22"/>
                    </w:rPr>
                    <w:t>· IT and CCNA basics</w:t>
                  </w:r>
                </w:p>
              </w:tc>
            </w:tr>
          </w:tbl>
          <w:p w14:paraId="0C259207" w14:textId="77777777" w:rsidR="00FC7901" w:rsidRDefault="00FC7901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FC7901" w14:paraId="6206BEE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5FDFFA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202D99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Blinker" w:eastAsia="Blinker" w:hAnsi="Blinker" w:cs="Blinker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9744" behindDoc="0" locked="0" layoutInCell="1" allowOverlap="1" wp14:anchorId="408D7AD5" wp14:editId="0EAE071D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5" name="Picture 1000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02144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 xml:space="preserve">Jan 2018 - </w:t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  <w:t>Apr 2018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820DC4" w14:textId="77777777" w:rsidR="00FC7901" w:rsidRDefault="00DC3910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Blinker" w:eastAsia="Blinker" w:hAnsi="Blinker" w:cs="Blinker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Blinker" w:eastAsia="Blinker" w:hAnsi="Blinker" w:cs="Blinker"/>
                    </w:rPr>
                    <w:t>Certificate CCNA Routing And Switching</w:t>
                  </w:r>
                  <w:r>
                    <w:rPr>
                      <w:rStyle w:val="singlecolumnspanpaddedlinenth-child1"/>
                      <w:rFonts w:ascii="Blinker" w:eastAsia="Blinker" w:hAnsi="Blinker" w:cs="Blinker"/>
                      <w:sz w:val="22"/>
                      <w:szCs w:val="22"/>
                    </w:rPr>
                    <w:t xml:space="preserve"> </w:t>
                  </w:r>
                </w:p>
                <w:p w14:paraId="2A56E11C" w14:textId="77777777" w:rsidR="00FC7901" w:rsidRDefault="00DC3910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i/>
                      <w:iCs/>
                      <w:sz w:val="22"/>
                      <w:szCs w:val="22"/>
                    </w:rPr>
                    <w:t>Cisco Networking Academy - ON</w:t>
                  </w:r>
                </w:p>
              </w:tc>
            </w:tr>
          </w:tbl>
          <w:p w14:paraId="37D63B39" w14:textId="77777777" w:rsidR="00FC7901" w:rsidRDefault="00FC7901">
            <w:pPr>
              <w:rPr>
                <w:rStyle w:val="documentsectiontitle"/>
                <w:rFonts w:ascii="Blinker" w:eastAsia="Blinker" w:hAnsi="Blinker" w:cs="Blinker"/>
                <w:b/>
                <w:bCs/>
                <w:color w:val="373D48"/>
              </w:rPr>
            </w:pPr>
          </w:p>
        </w:tc>
      </w:tr>
    </w:tbl>
    <w:p w14:paraId="2194354A" w14:textId="77777777" w:rsidR="00FC7901" w:rsidRDefault="00FC7901">
      <w:pPr>
        <w:rPr>
          <w:rFonts w:ascii="Blinker" w:eastAsia="Blinker" w:hAnsi="Blinker" w:cs="Blinker"/>
          <w:sz w:val="22"/>
          <w:szCs w:val="22"/>
        </w:rPr>
      </w:pPr>
    </w:p>
    <w:sectPr w:rsidR="00FC7901">
      <w:headerReference w:type="default" r:id="rId15"/>
      <w:footerReference w:type="default" r:id="rId16"/>
      <w:type w:val="continuous"/>
      <w:pgSz w:w="12240" w:h="15840"/>
      <w:pgMar w:top="40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55E46" w14:textId="77777777" w:rsidR="00DC3910" w:rsidRDefault="00DC3910">
      <w:pPr>
        <w:spacing w:line="240" w:lineRule="auto"/>
      </w:pPr>
      <w:r>
        <w:separator/>
      </w:r>
    </w:p>
  </w:endnote>
  <w:endnote w:type="continuationSeparator" w:id="0">
    <w:p w14:paraId="41B04D66" w14:textId="77777777" w:rsidR="00DC3910" w:rsidRDefault="00DC3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charset w:val="00"/>
    <w:family w:val="auto"/>
    <w:pitch w:val="default"/>
    <w:sig w:usb0="00000000" w:usb1="00000000" w:usb2="00000000" w:usb3="00000000" w:csb0="00000001" w:csb1="00000000"/>
    <w:embedRegular r:id="rId1" w:fontKey="{EDF5B015-B4E1-422F-BFF3-DF479153B52B}"/>
    <w:embedBold r:id="rId2" w:fontKey="{DAA91B9E-CE77-40AA-A86C-A74D19A57E2D}"/>
    <w:embedItalic r:id="rId3" w:fontKey="{7559AC63-30B4-463E-A874-D67C5A33015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395D2AD-6BF2-49B5-9BDF-1EA11ABFAE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D703DC4-CE66-4FA7-94EC-2B1C136F39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0959D8" w14:textId="77777777" w:rsidR="00FC7901" w:rsidRDefault="00DC391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0DCED" w14:textId="77777777" w:rsidR="00FC7901" w:rsidRDefault="00DC391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68308" w14:textId="77777777" w:rsidR="00DC3910" w:rsidRDefault="00DC3910">
      <w:pPr>
        <w:spacing w:line="240" w:lineRule="auto"/>
      </w:pPr>
      <w:r>
        <w:separator/>
      </w:r>
    </w:p>
  </w:footnote>
  <w:footnote w:type="continuationSeparator" w:id="0">
    <w:p w14:paraId="4775EE95" w14:textId="77777777" w:rsidR="00DC3910" w:rsidRDefault="00DC39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450496" w14:textId="77777777" w:rsidR="00FC7901" w:rsidRDefault="00DC391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11A46" w14:textId="77777777" w:rsidR="00FC7901" w:rsidRDefault="00DC391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69869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1441A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8E7E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D085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F2AE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FE45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A246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8EDF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0F6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39AE9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5E17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121F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6CDA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B256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AA1F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6657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6899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D094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D6D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422B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D69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F29F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602A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2287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34AD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E10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709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901"/>
    <w:rsid w:val="000C3859"/>
    <w:rsid w:val="004F47BE"/>
    <w:rsid w:val="00DC3910"/>
    <w:rsid w:val="00FC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EFB8"/>
  <w15:docId w15:val="{9F1A7502-B7EC-4A2F-A93F-860A8171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DefaultParagraphFont"/>
  </w:style>
  <w:style w:type="character" w:customStyle="1" w:styleId="ratingTextpnth-last-child1">
    <w:name w:val="ratingText_p_nth-last-child(1)"/>
    <w:basedOn w:val="DefaultParagraphFont"/>
  </w:style>
  <w:style w:type="table" w:customStyle="1" w:styleId="documentparagraphwrapperdivparagraph">
    <w:name w:val="document_paragraphwrapper_div_paragraph"/>
    <w:basedOn w:val="TableNormal"/>
    <w:tblPr/>
  </w:style>
  <w:style w:type="table" w:customStyle="1" w:styleId="documentsection">
    <w:name w:val="document_section"/>
    <w:basedOn w:val="TableNormal"/>
    <w:tblPr/>
  </w:style>
  <w:style w:type="character" w:customStyle="1" w:styleId="documentratingRect">
    <w:name w:val="document_ratingRect"/>
    <w:basedOn w:val="DefaultParagraphFont"/>
  </w:style>
  <w:style w:type="paragraph" w:customStyle="1" w:styleId="divtwocolleftpaddingParagraph">
    <w:name w:val="div_twocolleftpadding Paragraph"/>
    <w:basedOn w:val="divParagraph"/>
  </w:style>
  <w:style w:type="paragraph" w:customStyle="1" w:styleId="divParagraph">
    <w:name w:val="div Paragraph"/>
    <w:basedOn w:val="Normal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Steeven Orell WEMIN</dc:title>
  <cp:lastModifiedBy>Nunkedie Steeven Orell Junior Wemin</cp:lastModifiedBy>
  <cp:revision>2</cp:revision>
  <dcterms:created xsi:type="dcterms:W3CDTF">2020-10-19T15:32:00Z</dcterms:created>
  <dcterms:modified xsi:type="dcterms:W3CDTF">2020-10-19T15:34:00Z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+EYAAB+LCAAAAAAABAAUmsV2pFAURT+IAVD4EHd3Zri78/WdnicpuO++c/ZeKRyGUQFDSI7hWZL+MSiBUhBJUxSMQTTJ8aA8b68RDcM1a2CqOIT1eSJcj6s4X/Btt9urfjjykxwkqZcrLN/HQiOoyQ83vlf8Tr52HkxyWBBXuxQaSNEK261DhgTp55z0r5xdJSC6BZXLmDS/kk/WLxHRAe7H3TRK6Ft6RoMP59eqfunB0pwYXBByQjpFi/qbNpN</vt:lpwstr>
  </property>
  <property fmtid="{D5CDD505-2E9C-101B-9397-08002B2CF9AE}" pid="3" name="x1ye=1">
    <vt:lpwstr>9W2RVVt6gJY9a88cBHn85oWOObxPSjgvHWQzGqGrXpllXYrNBlzi897AsVqcG0D53RsM0ZOu9nIawpDGfVv1X2ykCZRjibcxJYgzg0rB8PcBAF2UPy83mW084lWLYCcNMoEpk2efKBWhkBg3x+uIYh9vaWRaoJv7VmnMt9Zcas5R8Z8Au+4OvY+IOqGjOxXWRo/aRhw0LqAhaTcMhyjaL9VN4cA4xHDBkTLoMqKP0a4EamEwS7vpT2cbkkogyqL</vt:lpwstr>
  </property>
  <property fmtid="{D5CDD505-2E9C-101B-9397-08002B2CF9AE}" pid="4" name="x1ye=10">
    <vt:lpwstr>8mGAkpTmVF6xSuiacIF66+Vsjrt7BhRRAI1nyokBeesbGxVbXu098ThBMGAf0oxfV8XKJshGOiPfh5yDXXkOrsN/njCS6XBOfh+/3uvu6WmFpW1S5m9bZBBY8qlKdk6SONswcdX2ziCX0uLj5ucB6fs0l3nZtK2M+F3IHyjlA0laGNFMAY8nc+5NC6l84x7LkHqwWj6TFrChjIGjQ9T+EmDsfs7NkPYukPmEh+wIReNuUATdENl4Q4+Tgm9USFD</vt:lpwstr>
  </property>
  <property fmtid="{D5CDD505-2E9C-101B-9397-08002B2CF9AE}" pid="5" name="x1ye=11">
    <vt:lpwstr>AORiaCMFUx8XWW5SYBUImpVpWP/nhK5Rcb5xVW8t+B+R10DGKsR4WB5/MpDSxx/XX4gLRBrNfWRw5B6uDXQ2cDpyUtSd3UXD2HxtYBRANDRb3lLRmkn5354x/rajxiN8x3Cy6XdBcfR26qDXdF41CPBDgN07VSpPqSWBDkLTYbhRqUkwvP0BL0ZOfk+6KBtRBFmHnxwJnRBAW/nMIvkOFQ8idgEdhyt+1t0BFgYACErtKVBkZfGVb7XUOBbMymA</vt:lpwstr>
  </property>
  <property fmtid="{D5CDD505-2E9C-101B-9397-08002B2CF9AE}" pid="6" name="x1ye=12">
    <vt:lpwstr>0xA/PkIFfXSsx4x9QDjc7Cd224xftprMa0GSNmrZ0WwVdwLuKC+9jvM0vVYU5txu2h3FlsWuqOnuh5Zahb9rf90Wcvi56ADcYn/0E2hAeoZd8CN5TSQ6wMyirXuh6raASe5kHRTe4vT/zolE62eKxxXyaVNxFqLhJkTZdYu6qjbufsyvCMRA09zd323l610KEaYDjCqseurVwnhEpCo1yB9g0XoIttdpS+wCzNo6Uzazah27utfHPyCmKqluoXb</vt:lpwstr>
  </property>
  <property fmtid="{D5CDD505-2E9C-101B-9397-08002B2CF9AE}" pid="7" name="x1ye=13">
    <vt:lpwstr>tNuvBjoa/rK0UbPJxubJxe3/KXfvzkPVioADoG8hF2o386biaMvtyXnMXeU9pgfW5MuYKoD/7yg10+5i/vhBWipwmufzdM6VayRXwNkFsWYxl4N+isjBg5QC0k+RQr7HcwPMECwuunT9GMq0RKmdNI26YiOqGhBG9WZZGsf/ud1XMGqE3sPMH+SoySl/12BKsPQxy3UYdb/1OMORz4ND00XpHOZXua2BL5lzJLb0tJBRgbyRZPzeYJdeU/j7DBN</vt:lpwstr>
  </property>
  <property fmtid="{D5CDD505-2E9C-101B-9397-08002B2CF9AE}" pid="8" name="x1ye=14">
    <vt:lpwstr>xtyZ4D4V9wMdLdIALp9d7r6qdVGA5l634eBqRebJ4GsaPw8WcR0MAivOzqJkt2xuk2mF1nqWMOlc8TH9X769s4cFtt2WNHe8ra0W0kyjuRwnaCbKDcFn9VS4bKumpoFIgkvvIkHz5By0Ttya/jLQmqfcD4MgMgGvJ0bBys653r/+7MaP28vBz02QffzNbGOa3NaVIqiMlUBeWy5lDK16nKbRDqEABbpNU9hRsbCSLetfiVCfGzMVI8QaROSX5sY</vt:lpwstr>
  </property>
  <property fmtid="{D5CDD505-2E9C-101B-9397-08002B2CF9AE}" pid="9" name="x1ye=15">
    <vt:lpwstr>cyZjHUlaz0/ckio8b8NhazXAMu/MQcoZ+wLnlhoX+KbkRRiZyC3mNVPrdbKNx1sK74Bsl2j561QHaRDhPTcvDl8Z+wryRJ92QWGmX5Up+2+xrB/CGAIoFTRHuV6AkieYM2YN6mzDcY+v5SlcVAECaQDHyRsrI/suDTe/L/nbouqJy6YEbL8lM3+kBFFSa1fuHmmjExJSpiktgnVdtB+r3zhQFk4/EeXP+aqtwlnj8dGo09ex5mtr47+nSia/WIQ</vt:lpwstr>
  </property>
  <property fmtid="{D5CDD505-2E9C-101B-9397-08002B2CF9AE}" pid="10" name="x1ye=16">
    <vt:lpwstr>WbHlkm8Gh6kEgujcxubh54v2JkBuO6X+7JGUq6jtzVz03fdff5ZyHS5ZtldFcQ16VMvCt2fLN6hkhzsxn+zsi3s5Tz8y+A7veokehPyQj9AfBq333/h283a7f4A96TjGohRHfrs0czDlwWH3t3t3cZ8BnF4h/LWUE236Qt6eGdulvqdBajRGfJnNqK5/4CB+f7VotI0JI0eR41zGozZBD+AU8druaUwN9UdewhjJn6/dI56h17ReSkgrgpw+mO6</vt:lpwstr>
  </property>
  <property fmtid="{D5CDD505-2E9C-101B-9397-08002B2CF9AE}" pid="11" name="x1ye=17">
    <vt:lpwstr>ZbA4bNlCNHIopfhN+1LbMegbfY8jEOz/O3ylZr3l7YPLA6yTgU/ZqXOLGEWHbdSun4FxKv9bgKf7syZNiT+OSEC6pgvjN/stEX+kA8clsL1cHdbIPnfDBoZE7ToUdvnm4PjIiFYhmmbICp3BYk/Qgjby+dC1y7pBr8F/g8CHRTk3e2Y3dCX83oafPE+nyqi9Po903c2K85p4KYCNXrmOWKQxIjkd9JGAIsrF7s77lI6Kbk145a3cNthgx1csAqY</vt:lpwstr>
  </property>
  <property fmtid="{D5CDD505-2E9C-101B-9397-08002B2CF9AE}" pid="12" name="x1ye=18">
    <vt:lpwstr>cArMmu8Y/NDn6H7j/j8FhxgPDcksVDeV6vRu/pnBHbmaR2uX65csL2Uf8xdccPzrivbFG4Ssq/8sXGd5SJvHAyDvc3HIXkXn+/D/LCeGp/RsaHc+q4lJ+1hW89CgGaq/sn+mbnPbLE48IkKnVINT3bi473sUrcWcCeuDYRzwgqKJz+o7L76hC/DXOaRQiJETwdjfXf7Fm7EkcZMY332cTbDFNt8JUS51HSn3ZMf9pDa9tOer3Dt65vc8Vi8jpZL</vt:lpwstr>
  </property>
  <property fmtid="{D5CDD505-2E9C-101B-9397-08002B2CF9AE}" pid="13" name="x1ye=19">
    <vt:lpwstr>D5KJN6fnfzCyMsxNqNN3wiKMKDQOl+dROb52zgYWwuU/A8TvqWeOGSGsf57cjzTvOlhtL9jxuKqUXg07a4XLt2CEru5FCqUrZ4HuznPuhEEiHehIeIM8M/4N0ivYfiyekofGAK3c2PWwpnX7WOyh2R/ps/wHfZX4rQEs6/LWxGXG8raI/UZxq5yFS4e/ayXA56ufi66bbJenaPqz8lJJe9MdZxWSNJ1GKlFl9reIMMqUURwjedM1DK+N22O08Ri</vt:lpwstr>
  </property>
  <property fmtid="{D5CDD505-2E9C-101B-9397-08002B2CF9AE}" pid="14" name="x1ye=2">
    <vt:lpwstr>9ovDcoyvN3YFQSuygq3jMIf2cbbGDQF2kBYyTxqRBOKeFfJBFC7hx6+whSmnWwo8yUy9EytSWMqBXArftgBj8gB1VdU7A6j6OhlESeIT50IHurjAKZfirp/pHmK3jJzN3XRgiVhGRE1KjIltXbnH/XyeyhYOmKFvw+IaHfhGok00nWSC9yN5dkOnnoBCzXYgWBmgHWGYdi7CI28LFhhcvk6wf3Kq9jZGmSuN1jWNSNaHbzDWUkQZZz3oUuFupXV</vt:lpwstr>
  </property>
  <property fmtid="{D5CDD505-2E9C-101B-9397-08002B2CF9AE}" pid="15" name="x1ye=20">
    <vt:lpwstr>EnKao2P2oJRlY3l8Ab06czioif+bqs4WrGDYDnqabnNOEDQgf3ecbqfYTLApAbE1hIp+Ar6o9pvq3n+XdT4F7ZGCYCsN0vu4YGv8KQQjlZcdFs+c63O/4YnEanKk5rqQCAjvXhqMuv/TAfvnrytGhrM7LNFGAm9INBdEpT+Gpqs655RhdRdGsoXt5pJa+FOZx+LKiafQJV8WMFEcKmPItMogn1kUhNSCOE/+PCHsdS0mSzZwMquqxNfMPkfU0Mr</vt:lpwstr>
  </property>
  <property fmtid="{D5CDD505-2E9C-101B-9397-08002B2CF9AE}" pid="16" name="x1ye=21">
    <vt:lpwstr>Yz3tfnx9vcS36nUHgxj9pcEkfm7t2C+ZUh8Tpmv8iKjbU05nxxE5oM3cjrC25Aub/iKNCjL91/kXNjUlV7a/EhdksYo9sjnHkKEQu4C/ImsFzydngdFP2HAoS27LWfe8VRBlFkPCc02RwfjHtxDPU29vUHxmxx6yNHw5IsMlrVyJdba2JcRNNyHxPWHBabN5bWeOXIX8Y/V/U8vEBlfEcPAFwyqi4oKbw9I+6vqHVKurHDaO3ZwllHrhhBkcHGe</vt:lpwstr>
  </property>
  <property fmtid="{D5CDD505-2E9C-101B-9397-08002B2CF9AE}" pid="17" name="x1ye=22">
    <vt:lpwstr>3HcxWMXwQFFIL8h8YrvpXNRFprPItnB1pWI4vugNwhQuvnj+czU/2FC5FHvOOwW6lEMcqFaG4HW7GAQtXZv3SrqTLcXwyqGLNEhdVNfwdicn7hfEUdDN60pXbty/NvEBwEYkuIrDLqC30vO0xv8sY9QyLMLALLYMbxlxMZRApFj5l1U5SYqXVAZHiY2vQ+bCUK7gyTXA9SvI3zvPP88hSBaRm6Oxwg6NZkRU9+wsGKqGY295ibrxD8XMPXzOf4O</vt:lpwstr>
  </property>
  <property fmtid="{D5CDD505-2E9C-101B-9397-08002B2CF9AE}" pid="18" name="x1ye=23">
    <vt:lpwstr>0flTk53u9YgwsWeqVDmRctO8XcanfMnFu8MIE+gK5IVf4/+szv9Is+moSC6UqsTXMB3JwK8GukJKM5X14Eb/HunSrvyeAdzxYk7f3tOXQxtAgpOT1uLyXC0YZlvqXsJgmSgJWBleRl80KYcOFd5YA1XNn+BxCrept7XlsszJTtcRsiJJ5RYoc0nwDQXz3dk/hkIqPgSbSsKFq8EvFkT7hcFBLzGo3zlUxki6pysNWpvI4iXzVcsMBcamMkl7DI6</vt:lpwstr>
  </property>
  <property fmtid="{D5CDD505-2E9C-101B-9397-08002B2CF9AE}" pid="19" name="x1ye=24">
    <vt:lpwstr>TEjTfpYQuEhEqYL1eydoBhppf9Ar/7i6+5PfZcmM+vfU4l7QZU6ftlhOWAMWJ7KokUitDYdV7O1dP5OvAPWc4hyU1m1b4basRI1b/HTl/5KKkuSoZR8WkZsfzHQUHYYK9L3JreBumV2vVZCZ8Vos4FjX5yHc9XOfdhqZGZ35+1FPkttOqpw/70dLg/7md+M7IZzJxDhs4vkHrsPvVhKvMx+Bpzmox15tvrQlzaFhMwWcCzxWe90lCJoPciIt0f/</vt:lpwstr>
  </property>
  <property fmtid="{D5CDD505-2E9C-101B-9397-08002B2CF9AE}" pid="20" name="x1ye=25">
    <vt:lpwstr>cqCoUIOBZNHAzFTp2ywGEdGc9MY/uuo73+S/n8TODuJQdIFTpqnk/sHVBe308wFOFc24skMvK8GETQNvJOGZAHatdPMNIeQdHAX64A9lC42PArTdJLkBNiINciAe4feFpsh343dHwe7uv4jUy2uKoy8mW+U46kJZqVbT4oFdWabgUO8hR74KE8i1lExZDAoV0LMHwuNXJDm6dhlAb7El8GMJVgPIB3UEnicNX7nQh+yy82WLbTUtcXNikaYdQWT</vt:lpwstr>
  </property>
  <property fmtid="{D5CDD505-2E9C-101B-9397-08002B2CF9AE}" pid="21" name="x1ye=26">
    <vt:lpwstr>j5tRRAH2uBmX/sW2K1yCiIyxYXmzZCZeGUJ7tl7CkVHqgxiQnbkmvzAyqpOQwJH2FgxHVP/vv1Buvadxr+NVoLWKyMJjsiGBv+6TJjK5jJP7+Y+bYegVLxT1fZtjKIVxUkP8U7gNdGxirFfCtWAyYucFQXkKbhVF6yQxh/imgB6NFiRRljgtSwKG7tv9CrFIXhb9ulyWynvxrbbOCgaOoWJ7aIHqZm9Jy+2Jd2RLEyPawRoMgTInja+d5lJJK5v</vt:lpwstr>
  </property>
  <property fmtid="{D5CDD505-2E9C-101B-9397-08002B2CF9AE}" pid="22" name="x1ye=27">
    <vt:lpwstr>Is3SZWoEtp6svPPYPdlmIWBrruSYpBCCtFRi85QEdqVWPo4JJ0nRAqne62FREw3a312hNMemXmJ4u/tukTYOhcpULzePNf5pmFVCx0QcqaZJSNzgEJipV8z3aICfZRpofFeVb1h/Z1BHAPM5DeIwjE3BJjxSMgEe5TMtA0hygHdWH6v/ovJbMitCMuaXxtRo2TWiPOOd24LGWb5LQdfZGXDjKdA7agCSaeddu3ttwtx7RZh5/WLf4JLvajW9Hem</vt:lpwstr>
  </property>
  <property fmtid="{D5CDD505-2E9C-101B-9397-08002B2CF9AE}" pid="23" name="x1ye=28">
    <vt:lpwstr>kKGa/7ZJkLFiZQoURcsm85NY0acVSKkV6w4vDFNXThKl4znEtJwW7i3GKuhK85UEjLvUoeBXaueoQKoZuICYU7dn3QDEvKI5ZMQd76ozsFHjWN09yScurz4H7oFLrtnjtd5NcQ2LQaSaS6zB8F4l8pSc4a/+syHgKe9caMwC+k8wxFChv5ZzjQ5nxEFfOnyqQOTHL/gvnJ+GiyHqJFKRvlp+ACwvipSctxPtbFaSIykiYe2cJRZxX8tPu+3g5DW</vt:lpwstr>
  </property>
  <property fmtid="{D5CDD505-2E9C-101B-9397-08002B2CF9AE}" pid="24" name="x1ye=29">
    <vt:lpwstr>EgQ4J+L37dRqOi2q9dX/8YZunM/wB9UwTkLUD5zJycTntfWqpAXPU2y2+7GglfYzrAYADsesVVearoCaeT+OdJIECVlvrUxJ/sdyyn+4lLaPDEBaXcRsrrBOqoK/Dkrm27gO3gmlsA99ADutl/jNwF5OHGIklYtAfcaLUKFBonT5142yWaZb+cfEml3lg6+d8w4ujQqpldwWuQR0e4U7uDVqAYFPHg9JM0HesaNHuv7+/YS9uoPxQjZNpqe03sE</vt:lpwstr>
  </property>
  <property fmtid="{D5CDD505-2E9C-101B-9397-08002B2CF9AE}" pid="25" name="x1ye=3">
    <vt:lpwstr>LPcwQ6HO3nMOmUFwE2IWio78DigfEAXh528xn61LC1KybtJChbbiTiMQ+SuAg5DrPzJSzIIkKGxYINDzPJxVKNwRu3qcOqEzxyxw4GCMyMcd3tVU2sG6ZLcnZz6Sb6mVrmTaoYeXd/zAWg4ejN5S6+FcleycHZa8UjJDcfqBy9rhS/OQVprREB7RT5Sxcj+UhgDPYlvjrrN8qwfk3fBbAxFDf5NZMwaUI1wNVdBoH34iRx1o9UPifFVrDQBRZbW</vt:lpwstr>
  </property>
  <property fmtid="{D5CDD505-2E9C-101B-9397-08002B2CF9AE}" pid="26" name="x1ye=30">
    <vt:lpwstr>aa4CyWv0QqfaE7LHEyu8GAd1pze8Pbwp/ZlItpnbUEsZyjksrjw2PPIib0xnbCdJnQJ9Ok+6HYKUKDq+Nj9z1+NX+F1B6p+NUnIlm3vVM4wV7DxORglxIoiv25+Qe5FPSeMf96i7pSsEwNRrWDUPATdkHoptLdWnhTUCzorxx8fKj1U4A43ye92HNVucnv+0bi4OROfj/dMmV6CNaKXxuHAMhloOOG3iCjUa3xoYHPgtRttMAvPX4aFtGIrkvS1</vt:lpwstr>
  </property>
  <property fmtid="{D5CDD505-2E9C-101B-9397-08002B2CF9AE}" pid="27" name="x1ye=31">
    <vt:lpwstr>MiKG8lWMyZ6vavPe3iHMVxPSbukWNOMU0OLOFKp/ky27//FAcgZegrOAC884qUxxY1di4igcwRLMIIihVd5zh3ztpm1B5ZT/j7etvfZdqMg6277oDGB9ReqpZtnU+Mpk3O7Sj++V1K4Eyx+xHk5GIpPaweVQ7kP6pkP+mhKqDYTjOhzQBFfdLQ+31x9FdiyHmSFaIjcbX0J6FQ+wa60wj5qkrv/ANv5C2h3GmOo0u5IXj90Etd5Dq8qERDvyQZ5</vt:lpwstr>
  </property>
  <property fmtid="{D5CDD505-2E9C-101B-9397-08002B2CF9AE}" pid="28" name="x1ye=32">
    <vt:lpwstr>j8RckL26v1rsMFEE667hyHuG3k3msnVsS7WeQVx5+zI3ZgUQYe7++lq4LTbsGcFXCvs3RTGDmAd9ptY2T55qaaTxInE8+AUWI1kRU/xKezdrVHTP8qXQb2BIK50QBBKlD0v+App8BJI5xOUdoH7CC4oo0VvqPcjIiU4kOpsIpakUJwFQirQQmVyIB5PYhUsm0pWuHGwq983QpbA7+EpE2quaJQr6ztpzVjI0ncWH/jopq3KnZK2OkQOVWViZHNA</vt:lpwstr>
  </property>
  <property fmtid="{D5CDD505-2E9C-101B-9397-08002B2CF9AE}" pid="29" name="x1ye=33">
    <vt:lpwstr>/Pq6nI/pzi83K1BX3TD2NGs7CeX08v4S0xHwOGJn8lM0XTA+F7OR8DKwnmvLdSJP8g/DYAdv1D76U3VC+HjQGTz4E673EcRuZvs4tOOM/PdaYyOzZgdcz5srxoruZ2rSLsDl0Q+9Dg/4Rf3n53j1pm7L3p//xHz8X9Y+oLjl18MxKoeW6d8hHowO+szgPpRVtjsM4kifWsBRHvBWZo14Z93NJGfqtXYC1nqpyAQzdTlqnlFq9Uoipqh9VvH46Z/</vt:lpwstr>
  </property>
  <property fmtid="{D5CDD505-2E9C-101B-9397-08002B2CF9AE}" pid="30" name="x1ye=34">
    <vt:lpwstr>H4ONsfW8eW4rV6iJ7h341mwgta9aewVJ7u4CDrPCUt06cKRynR/4SqrIum4pRwN5qp9WUNU/K1N0S1F4bbE0R1hdHiQNMrR7x63KOhh9+/vUH5JNv6rfcIlhbBVuDN2snN7iWxwyttpHXv0Ou5DMhTzoQD69LN8e0Vtfyy5XfQw4zvp+3kBOjY5F4vrerW3TLuOEdT19UC8eiSZHbrsaOc6KjebI1sCbmJZioDkNWjlfxUtvPoKIf8uiTIpOEVG</vt:lpwstr>
  </property>
  <property fmtid="{D5CDD505-2E9C-101B-9397-08002B2CF9AE}" pid="31" name="x1ye=35">
    <vt:lpwstr>2CrzN7kOl9BO4AM3hHtIpd5w5Z4+EDJ4NYJPyeTA+EbRSYBtVf9yR+aBz/rkuTrrzZKIHNDIBbIoVtF1v7l5uQ433dJUWbF9xqpepRoEpyQMVwZ/YziqcgutwW8wyrbbQXof3WbT6+/muwRHOsBqJi4co5yJCFtyLeVvek+5CGBMkp2eqzp2ee0ZvVI3V8+7UlDhbcDB5pyccSukZJ+6NSptI+elvp8e6eGV1FCDlbovkR7XuVzTvt24rq2i6VW</vt:lpwstr>
  </property>
  <property fmtid="{D5CDD505-2E9C-101B-9397-08002B2CF9AE}" pid="32" name="x1ye=36">
    <vt:lpwstr>1ot2canDaBTwQEItrSdVeSe7dIlLgwISb3rVGVH7TuHHpNUhP4P0ET1zIeJPF5TSHuCXzueHd7rfSiE0Jw6+/wMmhJT7z9lH1/3Szmczy1M8uDqCr9kTejpJ0DD0qXXfv3lczoxS0NaK1wQdfQDi9oTntoNY08rNPIZVf1WfO5HjzH07mDfm9t+3iFSoE8M579EjafcH8xu34/uSFGd8GFCwcJbeHqiZfICuZbiz/6FpCD1lv4tz9cB4BpOKJ5D</vt:lpwstr>
  </property>
  <property fmtid="{D5CDD505-2E9C-101B-9397-08002B2CF9AE}" pid="33" name="x1ye=37">
    <vt:lpwstr>XCi2FyB0CMDxTrcWWKXFbAeTND2r4sHV0tSKVAXl13LeA0+REsl2fuSoOPP8h7o8yRUKulZsQfv3k30JT6162Y+T7F+mEsHXjc/pTY3ROd3AtgBY/wiubaIF0XSkqnqwGylmmKUbr1F+bsUs6JA3bv7fbxx7H4a1XsadoE+OWSMrH4YKlmHj4g62AZA3SEIUdjpEn63QgQvf5gBZV2T6IH5lRzdHSWOzH5uf7DABq7Iy10piZWXtc1F9UAYSbjh</vt:lpwstr>
  </property>
  <property fmtid="{D5CDD505-2E9C-101B-9397-08002B2CF9AE}" pid="34" name="x1ye=38">
    <vt:lpwstr>T0ST8Kpyq0BOTuh7CSKC8HiE/iDAx4Zqwwnubc+q7+33FLUs6gd6oYwrjfY+CLDLaPFzL47tBB+12nxTgFQnmd5MmuROQUxBUdo68l7YD2hy/pf3u2WSrmQonQgOeN/lgbkrcXtIFP/NpAoYH6FdZqLFlKqNgBHpdl/7ZE2t3QMgdVatmdzIfDnjtd4l5WO2V2j+bTbn/qxRpVn9+OwDkcVR3UaQDKrA3a7uFclgTiKNykwtDC5XxUdxUPOYhyG</vt:lpwstr>
  </property>
  <property fmtid="{D5CDD505-2E9C-101B-9397-08002B2CF9AE}" pid="35" name="x1ye=39">
    <vt:lpwstr>P25zaqgSR349qKKcEwazcG87Km8JtR5olzFhvkHIeGCdprLYWXK98h58spLBP0DnX9iB1UlqdIk60bQvgphV0Fmm0tTLX29kS0GMAVlHj8YTTq8PvE9RHW/uSQ+c9sCQ3AiLiEklh23LdL6PoVGIdKvR89rvMugB0Ra4aBcy+ZItxIPw/D+Onyf9Q6Hw9+5i9DkmYizBu58/WUo7KbrKR+Lpto6kADXX9klAkuuRvjzG7bcTgfKSJFnC5e2KpOB</vt:lpwstr>
  </property>
  <property fmtid="{D5CDD505-2E9C-101B-9397-08002B2CF9AE}" pid="36" name="x1ye=4">
    <vt:lpwstr>K1fv2CmRB6FLJ0NIdKdpdurtAQrdYtpDPfDpkL6oE/vOkaz31lGFdiT706wyVFtfLWgFCUGn/+2EPJKgCgoXWIV4VCErWhB1r8mJ93dDmU0N1E2LvsE8mcU0xqVVqM9Iz7lcyKvN6nFcPXABjVCog/WKyyuw7TD3d1P729hHn7aRhtyR8mnjpLbqh81wv5wwXZtmnqoUzPJ3RS804DA02VOeJYHSExge1YysMwSz0IRfGZjrkRZmotcP9CXITHv</vt:lpwstr>
  </property>
  <property fmtid="{D5CDD505-2E9C-101B-9397-08002B2CF9AE}" pid="37" name="x1ye=40">
    <vt:lpwstr>BA3rExRTh1cq8b9aruwknQDCK3Q86Y8gQf782JkrKE18prcrIXVKRjYcA7NB8ERg+cXZkZQxqmBp7yLE2Nba6k7ToW7UahX+xv8jvs95ajrvYWAo/0749HMnQQZLAOQNkd0g5yA/aBD0VCrW+O6w+T073UJRznP6uwZg/NQLWROns2uzI/Kj0HW2ZJ1iimv6zz/YAsJD5EIyMzhgusec91jLvoE/CLWon4a67tMjKzGxgGx/QNrwGTCSPUjCs96</vt:lpwstr>
  </property>
  <property fmtid="{D5CDD505-2E9C-101B-9397-08002B2CF9AE}" pid="38" name="x1ye=41">
    <vt:lpwstr>gG+/oe4mzOOXbiTLVNyOyNH+ccCBDJh1YfK1k/Yuid/yXDQnM3FePDJNZSwkI1YnkQsCl+6/SEMigFp3FfE+DK5/CsiU67dnxvOBsW/tpkDoNVs6ocJ/91+7a3abum7vEoXZtkcYkelOtzX92m4DKA8rDJZnVFk8w0XAvUub1jeeDlq4R2siCGKt/nIejFDCK2Oyk9l3/9K9mcuxnFr6FO9sownIJEH97XETSF8Imt1Nac/o1KpcE1oTW4oXjCB</vt:lpwstr>
  </property>
  <property fmtid="{D5CDD505-2E9C-101B-9397-08002B2CF9AE}" pid="39" name="x1ye=42">
    <vt:lpwstr>rA1l00E5hGZ6AFSlEsPkknfrsUtRHES0HMl//wiahRW/OWIAY89vQt1ObRh+T2ERCrJ5CKD6jdqqbupMWu5BI/XhNV0ymsn6vhJtudaAgVc+JFPxUsHaVmEgayIB8/N+wDFRHb2wtJ6yYIpzovKjwMt7f1YuX7u1ZS3Hsy4cAY4P/dX9vrpTfUzUh/daAQs5lSY5yqDUsPzzK3DszYfgwaatZP0sk4phOD2eoBXEX7L3Wkzfx7hIyK0inJat5Uu</vt:lpwstr>
  </property>
  <property fmtid="{D5CDD505-2E9C-101B-9397-08002B2CF9AE}" pid="40" name="x1ye=43">
    <vt:lpwstr>pdbUngE10KgS5tAowwNwdw+IT+cgr9qoptMs79w/lVAg/w27sWhP8B3/nbvoqZxVF6+J3zyzVi++vv8HvJyBvyMWgf4W6i7sjGzn+WhRojXswEuQMlk3Vb/4vTj7vFAWwhtXG0L041LYff4EiMQP8MnU144NaW/vQvC1K1nf5LH/WHs3yNZGZnBjLJK/Mh6paO/fv8nBP3oEK9JqLrKH/nxbZtZnVKa7Id9+aEC0+E9PPyiX6HtqepmOyA4WHbq</vt:lpwstr>
  </property>
  <property fmtid="{D5CDD505-2E9C-101B-9397-08002B2CF9AE}" pid="41" name="x1ye=44">
    <vt:lpwstr>dDqZaX2Q6B4QxbxVaAU+nxPxqP1ZU9Wnjs7uZa6B8HAiwqGBAsxaFE/78LGLEu61Vg690ZLxqJgGKwqEyYszqF2gdmBHA5NFzVEDMiVqTvY1LZQ8dmyWeTGmCHmukiDQwajkEBTYoE68s+vWL/6U2I9CxLbtQzvccoKpLmpOzo2VKhXTPufmzbe++fovUyzFLcVYQSzgWuoAp/ET+34uZjUhYwv525Z/20Moxr5ZYjInZkNGfd10AgoaFTTt6dC</vt:lpwstr>
  </property>
  <property fmtid="{D5CDD505-2E9C-101B-9397-08002B2CF9AE}" pid="42" name="x1ye=45">
    <vt:lpwstr>6uEPR3dJHkeZ52PTXDd00FPfw/fEep2hx8VXIrBZGRA3407fE+Ad9yOeMXyBADFZ2JIJOMVPBPktSB3r+AfXC/zRInarViyMRrDQVtiX0uIjO8AzRkOLC9+/S0/VS9vHdTnLRlysJh5IMu0s4a6q1eLwM5KOxnATH3m9GRf9sXIbVRopRZTnaKz0r1HIW7hwRrpB/TPSEEXSdOgzsqVYZuVjV0rv2PNxjpi2442VEYM3jNk5ZA42y0jsJKd1Bwr</vt:lpwstr>
  </property>
  <property fmtid="{D5CDD505-2E9C-101B-9397-08002B2CF9AE}" pid="43" name="x1ye=46">
    <vt:lpwstr>7D/wmt1EavgrAlU+nKIDm4YVlHkAFZffEk0H4/cI4uWjMx6Ydq/pJLfhWib/IzXcUhr+8vdD61XXxrZP//T7gj21qHbTK/wXoUNr5wBErxrrEo79n3nfuSwfuBbnTkrNbbUZJmHmzWZgSAadyyCM2hY6BVVoWUne1RuPdN/xSJVOcvoA0RGBCm+vXx4Q/9fRQ+JzYJ64o/05OAYAuJvl9k5OfEa7ACR8CPv/Y2VpIc/AnFxo81F8JUJhcU/+r9i</vt:lpwstr>
  </property>
  <property fmtid="{D5CDD505-2E9C-101B-9397-08002B2CF9AE}" pid="44" name="x1ye=47">
    <vt:lpwstr>cxGrtTrJ2e2jrjdHE+O/502fGvxgDiHAM0pWvNYTHvwfG/6oC+XH70IWW7OyGCybrv2gUTVW/xduEkLNurxyanr+C12V6frXqPYBoHhRG7edDwbqgo5IUT5K64v3jZascSJqOjlDzBqrUqor96+rba03CysGaCqRpvJWFALtqKScvOsEv3R50NPKldemVblaCTWJPbqoFxk6PTeGBLW2hjxaxn0tNV1JGmQ8t+lHXAovS/Sd4z2pXZ4azRU/C0x</vt:lpwstr>
  </property>
  <property fmtid="{D5CDD505-2E9C-101B-9397-08002B2CF9AE}" pid="45" name="x1ye=48">
    <vt:lpwstr>Eqgtk6sXZ2ovzX1+oFpLbbcuAUgw+sjS+0foCFtDvF+KpN7Ux2zgCKHoyF/Q5pvK4R0ZhR43ckQdcn+krG8IaY4C9RWvxxnSk+6/PxsfuyF2MhaUbP2iCY8k5/oEYa3BBTBYQ/iZJdmbeEwgysLavD+RFc5QBeDTizNsv6SHl5SC9wPEtf4oCftNvCrYZl2MhqQZHlwz3NKROtuSWY1k3XKMe2uWiCT4h1hhebypi8uYYAdun7YSzSXlqQU3V+O</vt:lpwstr>
  </property>
  <property fmtid="{D5CDD505-2E9C-101B-9397-08002B2CF9AE}" pid="46" name="x1ye=49">
    <vt:lpwstr>wlrs1CZTGqgxg/sQGkY8mKkf6NbNq6/3u0eviolUBqvyAzA4dxNVZsFXiqftLPw17hBsOdGx8yzsDaMb9o+R8iOrhuzwiVP9+tAx39/WVv7M8+mIp+EJOpLbQJyQJIo5MDNwZ2bE5hMe8nLJktSbOdfOnfi/Yfbg4yA1f8KLEs2nqrLO/MUc1XaXto6n4BYkW2sjSHARC7N7AYWoSuHwPutgOChoDArFKCXhc2Pf2hLSMlM0FAifUq3fyDDSnH8</vt:lpwstr>
  </property>
  <property fmtid="{D5CDD505-2E9C-101B-9397-08002B2CF9AE}" pid="47" name="x1ye=5">
    <vt:lpwstr>TDwqTaTtby57yZpmDs1EXs2mXAhtT0s/yK8Kse8fJb4P53IkWDiYLZ+lwblrkDe4O9joIbm2XMDCQ6UwmClVxwnwIluulhF6Pre6QDGqi7mIs5D0ch85nE+AWetuKaF1nsLwQFF80KssSuHi6KRVpbOfuOVepKfDN/UXiQJ7V2VH9zLepnVDBfdsCWlxNYrAZoncYV9N+mA66OyNGxph6VdRA745tQaCIbv2UjUu12aqgbLCu3+RTrk+0c5zeXF</vt:lpwstr>
  </property>
  <property fmtid="{D5CDD505-2E9C-101B-9397-08002B2CF9AE}" pid="48" name="x1ye=50">
    <vt:lpwstr>7Id9Qfftr9FOPRhg/ZPTtO4cAtr4iIJQq1V145JZ260l2X89dIpJUsCHrvF0pCa00SzMnI8rzSLrKpPwF7pECwOqQ74LOYNSl6ck5/Jr9WUg0vhQDcFg1bpB+BuvffnmSdUBZrk3IW1smauqGLkyt5j/vsk39xSFjEO+DD0YuFXbRLKP/uuU+BaQRqnUwEkerlHqzaXjOwjT7+TMiock8Ygi1R+Ckbe3q0QY0ONUWs4ByLufni0KHaXAsqP2G20</vt:lpwstr>
  </property>
  <property fmtid="{D5CDD505-2E9C-101B-9397-08002B2CF9AE}" pid="49" name="x1ye=51">
    <vt:lpwstr>00vz/MveMWDfr13xUjz7y+AjzeUMM91V//zA5ENP3x8xS4KRM4Bu5v/YfpnhiJSrc8V1pa3zMUJFjhn4FE60nY5fH/Hy/OkczdfI1t0Ax2trXIDCuNjdSEcFoY3+MPnpiSxO+4kUld8FcBhfir/8JWwqCYgTpdA4tWdtC0yaBoN4F7ON82TzQyWXh2Z72/3d6z9VtcXXtWK9hcylfxdeDEav4JCAx3cXbxxjMb9Wrop//DRb2feMfn3amUXYu+k</vt:lpwstr>
  </property>
  <property fmtid="{D5CDD505-2E9C-101B-9397-08002B2CF9AE}" pid="50" name="x1ye=52">
    <vt:lpwstr>1lbLWRnQYW+2L7pG9n6xlF9Qj3hvBimEO02SBx4SmnXfpOdqzmT7G+mNOk66Sywr2NvXeWwEX+S/BrrBUGtodQdbtCgYp7XA88mr9tiC3Ey737t3r6zozDtpcYMhuWyFTvjjflXLbB/GtBBUElsksU+t75t6/al45eqiw305dal8KMqs89JNBf/F83JI/t8A9zaMxUXJ6d/kMCG1jcizoqXwdcjhncvYml3J4haBZqxNLDzB9XubeHgGLj9sWEe</vt:lpwstr>
  </property>
  <property fmtid="{D5CDD505-2E9C-101B-9397-08002B2CF9AE}" pid="51" name="x1ye=53">
    <vt:lpwstr>77qHMXfXRZE3mvsfovnm/+es9JrsqaEeTz7/xJQOSMhbDoptPUHBU5w8eGD9yf78XwHmBjFPPhawNvJHsZxfE+KCtgtQ1vmyiorMcEIQkqTjczJGwLm+k6WSUiIRqnFTcaB6hC//Yv/RxFEoUIdvTggIK3P+xA4fXabr0M+3n4t2bp+gWruUXDBaYfqKzPkscXUU6Ec3K5+esjY9zckW0ARvvmqOZljmqHWZwVyqQ0Lz+zmYgRdN/CDWO0evHih</vt:lpwstr>
  </property>
  <property fmtid="{D5CDD505-2E9C-101B-9397-08002B2CF9AE}" pid="52" name="x1ye=54">
    <vt:lpwstr>xdPAqUI00ukHZAfEg+JVQx31/lp6slyzl9DG8hPd34AzVWIvNUSPMesbhdUqDWzaDlmXLSLPRSuuoFhK2DWa8Bq0zZUASr3UTiYSt3nNqoeauIrbbvZu2Rzzjt7zUVTOBxC/QaN0ad5IojR4YMM0enTLzkGPv/fZKNh/QnsFk9usu4BB+pg7BPnlzIi7QQSdOAELQ3QA5XTR+LNr/VJi0a8YEP24dEqcIoOI+WxlKTmBbs3NwaxdqAVNPlmT+HH</vt:lpwstr>
  </property>
  <property fmtid="{D5CDD505-2E9C-101B-9397-08002B2CF9AE}" pid="53" name="x1ye=55">
    <vt:lpwstr>ZW4b7sYFrNzSf9+N24J9avNkD873vh1s7z9omJ6ziKX5zrQUeexrKPGTNemu1nTPUlOFfEn9JQIBbyKktc8ccaRTQXc/mkjFje5Va1avHjLjyEvk052mFiN7a1zuJpMhflRwcCaBMaKWdAr05ukEAj9Zf7BOgz7poYzY1wmz+PP3ST1lUsSwQNWj9uHtmt+QcSk3mFs86lxJ+id0uNjprNs0pheiAwny5y0Ejm3tnP1L0BwAytqj1yaa3Kx/uZd</vt:lpwstr>
  </property>
  <property fmtid="{D5CDD505-2E9C-101B-9397-08002B2CF9AE}" pid="54" name="x1ye=56">
    <vt:lpwstr>VYiOHey/Mv+rg/peY3qVEg4FkYcUSZ8SsZTqY4j+HYn2OxCtOt0uDif/i3aYSRWstnkw0jY13hwpHjYFKg8x4GA7Y1WUzx7illK5ZeE/1plmhadOVLz2BJjjeHfPByQtZgzdlgOGcF9uR2PunQWJMMgoL6Utrg6UNvyzpP7+Q3fyrPCce/8+w5ndWeajn+PB5Tpst9pTi0nLF6KbImjci1wVTUG7wmWXWFtLWYleL1KNweYDL37iIjoKzrA/S98</vt:lpwstr>
  </property>
  <property fmtid="{D5CDD505-2E9C-101B-9397-08002B2CF9AE}" pid="55" name="x1ye=57">
    <vt:lpwstr>ciU97QcsKuOhAAflX3Dz0SZakxWGnzQtdRCjP6GiMqyk8T+Ml3wWt/DUnN74bOYB3tYSaqaNJvvM3giNMq2BldMOsA//xsxwZ02FY7xH8FGc54Ni980rtN5G5mooGrU/R4UOflNiHda3dk2z4UOvtFRyTLqBqJq7w/EODUF42/6YmR8DsNX0AeoBExXKZPBzMQqT/AyKAdJm3/4NRl/gq2pXZ2RjZNJCrjLDY2fSI7ovlb/Q7PtMOoykdQlyzUl</vt:lpwstr>
  </property>
  <property fmtid="{D5CDD505-2E9C-101B-9397-08002B2CF9AE}" pid="56" name="x1ye=58">
    <vt:lpwstr>crBA7lcGVgMkTM2Olwcf7Zb04YRsg9l1tss6rk57rVmAHLRURt7TmHZz2SWISnO7OAdHuGV+19mHFZr06KPeWUYP3cdgTtrMsN9i9oAmNvEf8lykr8yeIlqKfa9GE37zZMvxfuwc4i8HCtbPFbDIDJjzdbSoCllj0aQ42s16UbWt5xr1bVx14ulXXbN9hc4V8lmd/GDyv/nfJQZknbXZweol48nmfm2+Qhsk2W0OEvwX15Q/A/i/k4u5jK5AAaw</vt:lpwstr>
  </property>
  <property fmtid="{D5CDD505-2E9C-101B-9397-08002B2CF9AE}" pid="57" name="x1ye=59">
    <vt:lpwstr>bQ9gOgf4Li1DaD/YunOk6PzwT8OOnwDvGJZdPJNeXM2LtOwqsuauS8eQ+TA+OuMWWcvLLPT6A4leFbHK6GP8lv6qVGGlEcTHFf+cLIl1hbi5pHAEzCMs9g3zfgvtbG5VtmAe+1m4nfJYTK0W8WEUoh3lLgZBMeTybWaJYBZVKH9EHJD3bH80SxRLFj3Xflo946SnvizmV5aozbMEsqAwyNDxY2qWp0VQu4MmvgQODHmmmDfu9Lf8/EzRq3C8Vcr</vt:lpwstr>
  </property>
  <property fmtid="{D5CDD505-2E9C-101B-9397-08002B2CF9AE}" pid="58" name="x1ye=6">
    <vt:lpwstr>Yk8GkkUQQFrG3MvD98kft19QQoXXbUHEIVJMtAGOvh1sh1XdRgqPZl49CuIlbE2pI1ErI68sfcQzIcP12NXevukvAvp1YjuJIgbpNZXlLQYMRgc2PSF+XFjOiKGOSgDBkgMuLcD0Gpy3OOSzCrIJKWzh2vmu1QqeOfqb8DTPD2q3cG2AVF0XZaFZbKjV1luvsFwrbNj6pL52+aOAJrRIi6ksgqkKu7heWKNT1seaWl8CCR1yazAAuBUhpJKa5K7</vt:lpwstr>
  </property>
  <property fmtid="{D5CDD505-2E9C-101B-9397-08002B2CF9AE}" pid="59" name="x1ye=60">
    <vt:lpwstr>L4K0HOo5Fyj9mJbvVoC0gWyR8QRCm2+iydjgG7fd/+BfXwIztLvkT4wri2e4eYK/KCXmD8ZNhfojJOyqHmLeiEtl6UYv2pwt+OOH0t9SUzJQJ2r2u3aaXfXq5U8GKqc23uTsoEk3rNk/Pxxq+xedLZckATLjxP54TUrF9jmujbTKXREYsKSOf7njzK91kEfWwv5XOSysjGb9Qm1D/iEvaAzol/zs9lAzli2dqWBu9IBR9oqiYx0cMEnVqV8IIgq</vt:lpwstr>
  </property>
  <property fmtid="{D5CDD505-2E9C-101B-9397-08002B2CF9AE}" pid="60" name="x1ye=61">
    <vt:lpwstr>05jNHRd/v/dPVCJ8fGrCr/cm4RTizP4UA21+RpvawkgDfKZi9/e7hl6REnMDKHNDLMclRdTV/ktv+7Z6lOdhEY/2y027+jmcYF1pSV7Kgbm1utHw6aGGCfHrPGOgIdQCAmgr6HcP1p9y6NS2hogZXn1d/1egMOHr6Gqg49rvqa6/TjTkrU5teqIADpTlaDFf9AXnes7S6EraCoMbUTncDHOuLixAI0jju3I40VHtgGrz6fSLrpF7ByWA6g/0y41</vt:lpwstr>
  </property>
  <property fmtid="{D5CDD505-2E9C-101B-9397-08002B2CF9AE}" pid="61" name="x1ye=62">
    <vt:lpwstr>kbopqeF65BA81frI5e+ucwF3ft0aqhad6yZnRR7jQ3R2wFS+HP62ULFEIYELXHgU+8LFiakAQB6pAZjSkaqaGcwhSOIjVDYwEgBKCQyjrHUgpgUwMSLp2uc4+bDLunB8ir8NQxvarKI7kQK+r/xeyf943337rGI9hKYKCO6vhtY2FSNGnpBIRpQeLpmHSqrPDrHNjpMw5hik5UvyZT0Ya+Qg1nPBSHaPxPnjDgp/+pkMFDFHlbS0UikQr0/Xs71</vt:lpwstr>
  </property>
  <property fmtid="{D5CDD505-2E9C-101B-9397-08002B2CF9AE}" pid="62" name="x1ye=63">
    <vt:lpwstr>gqxiVw2v5nxsebRhExGfAc9+q2l3nS9w45StN0+jDRTWjuY376ko7m2yYHauWTGFwIjhZYdxD9tZctSZZSy0kRLRaQiYg5v5cw/2sIGQfyaI4uXJCfWtO2hds63re4V0Xp/eNotMUSAQbZN8snDlHozHv9ssJXGjPktRlf/FG4jQq/rYw2p9dTSsYV/IgrlpVZ6McEzf5Lvsn8wFB3Uo1Mo6+6x1bayCg/ZX5fzhVYgm5U+SObXyLW6AxsosMIb</vt:lpwstr>
  </property>
  <property fmtid="{D5CDD505-2E9C-101B-9397-08002B2CF9AE}" pid="63" name="x1ye=64">
    <vt:lpwstr>cJ9l8ZWNGc/SXtHv6xx0D5SwMwmMwOtRth5DdfhrADpUAH8IAFMBe17Z6HqEB3yX0PWzxc/A4p7GcJLtBSJPSJSVBqKfUq16H5QD5TZWvApMDAKlGmbK1br9yjb5QWkNJ3/TNB0wWuW2Hf5sgJySdfq75T+xWDGXM54/ZOKxexcAaKIKUP76v5KqBlYv+rXe/lSysSaoL0LrMYdUqij6gx74CsMsS2+t83Wco5Q1tyN/debQoLuVqA1Y5/MD3WI</vt:lpwstr>
  </property>
  <property fmtid="{D5CDD505-2E9C-101B-9397-08002B2CF9AE}" pid="64" name="x1ye=65">
    <vt:lpwstr>29WYVSkGlP1Bp4ywZVdWpk8qZfi21IMeMpmPK8AHyaANU6mO9qplwc6dcM2OUE5zbu7Q8cgiyckvaCmLLK9EtLHQBVJZugOBM5CVlW0HEuRqan3fkgviH5l40hT5bO1Ythw9X9Df7vHiJJDzQ+aWQhIfvK/7hQ2/EeGjM1G0Sdu3KuNYZPM2Zm0pCuqRchjpB7LMTisT9nfBqzsnQWRSj8jOw3yj6MoxvX1iXygJBcah7yXV8b3TXrKZB/REhFt</vt:lpwstr>
  </property>
  <property fmtid="{D5CDD505-2E9C-101B-9397-08002B2CF9AE}" pid="65" name="x1ye=66">
    <vt:lpwstr>tGHA1zAFY5lSpMqRw0rJ37bx43j6bmiuWcfFJ2yJYM26s+nF0d1wzf+SPWI+DqWj/ms7vWT/173wKOMH287BUC7m0vOqf8fL4EvoMV84kScMHfJrIYQt8H7b3rGs34nQnJcy7Uf6N+hV9QNU2MC8oUVf07GOdtQXzXCS8rV7o/jBbPrwiLGt8fyM/7jf+rwKwVHYWiKPpBFEjQYgrcCW4drgFuCPr1w+tPdWXvtU5GNg8eHjw6i3nkV3ch3CfGq</vt:lpwstr>
  </property>
  <property fmtid="{D5CDD505-2E9C-101B-9397-08002B2CF9AE}" pid="66" name="x1ye=67">
    <vt:lpwstr>W2mUDuhMSDDgZPfwJDPmzvCbCTTZGcN6fB/yTGqfE0iGDjPaMSZYiSiKq5BL8B4FviFHl601rHQp/T4LOU/31metDjhmpLhPMBMjxi6TXok1ivaR1jNi8cuP/wmgMNo4LnpwNy1L1FB5PUGCb8/KEau72qTJHbk5cuY2KNtBW2x60nrFVjjzmpBf3Oh0omao3mc4g9VBTehEuB1l77daLE1XpDOSV3h+a1PDPqVH+LfGpA6shecbVyq1sV+3Dkk</vt:lpwstr>
  </property>
  <property fmtid="{D5CDD505-2E9C-101B-9397-08002B2CF9AE}" pid="67" name="x1ye=68">
    <vt:lpwstr>m3DoIZFtZaoNQY6/jGpUZRmXbYFero8pvW2MYS0Sxus4l1nZRM5D0JffSjwR2Tgs+WW0SZ+gTWGvX3IiMwGFnDNdhD2onXAMS+BFigyN5iIYU1xkEeogH/tjouvO8wSMTxtgc96+9GssOGEiSrVJi3l1hV/PE/iCNheIpzqIt3mgzWOFurmroXFLGXLHD0OkQP1NUwEp3pF+7uTM26qiayZOwZppktgRiE1pdcx8fQHF+iRacNy6tkNwgtpVts6</vt:lpwstr>
  </property>
  <property fmtid="{D5CDD505-2E9C-101B-9397-08002B2CF9AE}" pid="68" name="x1ye=69">
    <vt:lpwstr>lb1tdPly48Dlf0SOf0MqvkP2BINYBa7mU49Nro7AFGWop9FZ+rcWdg5RmDMN1ljfX87LdcCNe6+ZAg/tXRQa1vATsk1kKn3/m/E+eBJSJsLfSNfWp3QxL0vcIwgz5QTfUWssruaDYOt6YhzPlo4tUm7PjG5WmMzjG8ISLYtNgyQ522nfrszfueDZFmQz7+MXdD9PD+rspNZ0YxTjA/Q0Nuba+uoD7fhQYrh44/RVSDDSMJHyn7B8gCTvVCKq+su</vt:lpwstr>
  </property>
  <property fmtid="{D5CDD505-2E9C-101B-9397-08002B2CF9AE}" pid="69" name="x1ye=7">
    <vt:lpwstr>oiSevekz2ty7Vq8YX8dMz4L/s5aYR+wVYnhOsbsn0+LzXd/xu/jndGHxYp515P80B9CPDcuNkVlRxtcDARj2CYCo+oNpiD5V2ovlIP+XYQNWXqYEgGt7osG6GSZMPjYRLJJheI5M/Zjrctd49tXlghOZ/AGqK6SH5ZPy4wNflgItziAZttgKb+nTlMYqm/oLNX7pLhlmYNutECIuL4A1jsCtLwzdsGd5c7UtKdX99neFgG/d5j1iK9ir7jBRN2N</vt:lpwstr>
  </property>
  <property fmtid="{D5CDD505-2E9C-101B-9397-08002B2CF9AE}" pid="70" name="x1ye=70">
    <vt:lpwstr>+l1WPf58tn9I5pGZ4/plBBrsKVmtnq7lI66CMv1Yb7SD8CRkQX4uvQzaF4lN7mN0QmKK8ZkbTaYfm6SUfiNmqQJNqitjOkEdhBfnOcePRwefFSj8XeJWQveUy5uZFQDrtlHH5J+DHBeKI2pZ/GK6wi572zfznI0pNlo2GQrqBenN/y83iAwuW9ExzIDb9U11dxn2dhLMyedKECTzvF30yZAjrnmCTBLVA58DRZB89r6Z7b4JRzrovDvhnwdZP0E</vt:lpwstr>
  </property>
  <property fmtid="{D5CDD505-2E9C-101B-9397-08002B2CF9AE}" pid="71" name="x1ye=71">
    <vt:lpwstr>GScVu7YuPYLd+jVZIAkwybjfaF3d9l+rd+Y2Ve4wpK4loZ7/fz+VsvNNIBVnzaTgJvDQNrkA0Hr9+ShxgSTu0RshWWPfIHdgJjK11+JkrUOG7mGqsmLdTKmt+blOWq36d+A32LDcaaUGoi6dgXpTQRtMGDV8gJvaIhL8K2ZxfU0F+SlQ83l5g06R0LFl7LVekX6pFaubxrUBFyiaLbrVuFFxEd5MSLTN4JlLJc17Gu1n59bAouzTR58PBfa82rv</vt:lpwstr>
  </property>
  <property fmtid="{D5CDD505-2E9C-101B-9397-08002B2CF9AE}" pid="72" name="x1ye=72">
    <vt:lpwstr>55rYxWVlg5yxZNrKR2HUhEGK7JL99+8/4ww6LPhGAAA=</vt:lpwstr>
  </property>
  <property fmtid="{D5CDD505-2E9C-101B-9397-08002B2CF9AE}" pid="73" name="x1ye=8">
    <vt:lpwstr>V8bLArRRusqRrPDev+3jyvT9YRvivzdN34Ao6PMLyiYESxfA1O/M2MNvrjzcnCHjBUpMmAWndX7VX2ZtQIQBNKKjkKshlHtq6OfcSuhY618RVr8FxRYquvyPVFroL4bdhng+8ChoJ30SKXLvtgKDtESxIohWUXEsWp6ZTvdUqQ6sYy8t+abJpsEVkIUTRzbJ2ZnqbqRptUJ/+Gq6WLlIi4iq+ianhPzENKZ/uWaeyStQPFN4pYK3Y8aWmi2ixpQ</vt:lpwstr>
  </property>
  <property fmtid="{D5CDD505-2E9C-101B-9397-08002B2CF9AE}" pid="74" name="x1ye=9">
    <vt:lpwstr>mOHgINycHafDZzpxVR/F4gadrv0+tckqINQ1rhYCd1JBICLYcqyn4TJXfeIlsuedvxfgakzVEiJhB7HYrNqAq7sY3a1epibSXoaWjAvYxVOB0AbDTeKSxvPgT58Zfts8vGzSC5pT3mXP1VnQnsGWtXcVOj9h/p1B3yQLUl7g5zxJsn2iuUTRXXZGnBeqstaAv7WROJa/YCgUjI7qoWc0Xa5b9Ru5R7/iRIo1owOQvH939YZWqAGJjHwyLDnlvq/</vt:lpwstr>
  </property>
</Properties>
</file>